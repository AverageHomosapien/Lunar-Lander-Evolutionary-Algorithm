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9C326" w14:textId="77777777" w:rsidR="00E150B0" w:rsidRDefault="00E150B0">
      <w:pPr>
        <w:rPr>
          <w:lang w:val="en-GB"/>
        </w:rPr>
      </w:pPr>
      <w:r>
        <w:rPr>
          <w:lang w:val="en-GB"/>
        </w:rPr>
        <w:t>I did the testing and original project on a computer in D2 and haven’t managed to recover the code or the original report.</w:t>
      </w:r>
    </w:p>
    <w:p w14:paraId="4B268432" w14:textId="77777777" w:rsidR="00E150B0" w:rsidRDefault="00E150B0">
      <w:pPr>
        <w:rPr>
          <w:lang w:val="en-GB"/>
        </w:rPr>
      </w:pPr>
    </w:p>
    <w:p w14:paraId="18367577" w14:textId="22A773AB" w:rsidR="00A9204E" w:rsidRDefault="00E150B0">
      <w:pPr>
        <w:rPr>
          <w:lang w:val="en-GB"/>
        </w:rPr>
      </w:pPr>
      <w:r>
        <w:rPr>
          <w:lang w:val="en-GB"/>
        </w:rPr>
        <w:t xml:space="preserve"> </w:t>
      </w:r>
      <w:r w:rsidR="001C7D6A">
        <w:rPr>
          <w:lang w:val="en-GB"/>
        </w:rPr>
        <w:t xml:space="preserve">Started with the Arithmetic Crossover, however I found that the population was far too </w:t>
      </w:r>
      <w:r w:rsidR="002B0F30">
        <w:rPr>
          <w:lang w:val="en-GB"/>
        </w:rPr>
        <w:t>small,</w:t>
      </w:r>
      <w:r w:rsidR="001C7D6A">
        <w:rPr>
          <w:lang w:val="en-GB"/>
        </w:rPr>
        <w:t xml:space="preserve"> and I lost a lot of genetic material.</w:t>
      </w:r>
    </w:p>
    <w:p w14:paraId="65550D4E" w14:textId="79CB80E8" w:rsidR="00AA76DB" w:rsidRDefault="00AA76DB">
      <w:pPr>
        <w:rPr>
          <w:lang w:val="en-GB"/>
        </w:rPr>
      </w:pPr>
    </w:p>
    <w:p w14:paraId="0F1D34C0" w14:textId="00564B0E" w:rsidR="00853F15" w:rsidRPr="00853F15" w:rsidRDefault="00853F15">
      <w:pPr>
        <w:rPr>
          <w:b/>
          <w:bCs/>
          <w:lang w:val="en-GB"/>
        </w:rPr>
      </w:pPr>
      <w:r w:rsidRPr="00853F15">
        <w:rPr>
          <w:b/>
          <w:bCs/>
          <w:lang w:val="en-GB"/>
        </w:rPr>
        <w:t>Tried the ReLU Activation function</w:t>
      </w:r>
      <w:r w:rsidR="00555384">
        <w:rPr>
          <w:b/>
          <w:bCs/>
          <w:lang w:val="en-GB"/>
        </w:rPr>
        <w:t xml:space="preserve"> – Didn’t work. Fitness flatlined</w:t>
      </w:r>
    </w:p>
    <w:p w14:paraId="294C33CF" w14:textId="798A174A" w:rsidR="00AA76DB" w:rsidRDefault="00853F15">
      <w:pPr>
        <w:rPr>
          <w:lang w:val="en-GB"/>
        </w:rPr>
      </w:pPr>
      <w:r>
        <w:rPr>
          <w:noProof/>
        </w:rPr>
        <w:drawing>
          <wp:inline distT="0" distB="0" distL="0" distR="0" wp14:anchorId="5FBDADFF" wp14:editId="0FF65F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2C2" w14:textId="0FBB6681" w:rsidR="00853F15" w:rsidRDefault="00853F15">
      <w:pPr>
        <w:rPr>
          <w:lang w:val="en-GB"/>
        </w:rPr>
      </w:pPr>
    </w:p>
    <w:p w14:paraId="532AD694" w14:textId="75AF89F6" w:rsidR="004F525E" w:rsidRDefault="004F525E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Set My Parameters to the Same as the Non-GUI Test</w:t>
      </w:r>
      <w:r w:rsidR="002920DF">
        <w:rPr>
          <w:b/>
          <w:bCs/>
          <w:lang w:val="en-GB"/>
        </w:rPr>
        <w:t xml:space="preserve"> (Except max evaluations)</w:t>
      </w:r>
      <w:r>
        <w:rPr>
          <w:noProof/>
        </w:rPr>
        <w:drawing>
          <wp:inline distT="0" distB="0" distL="0" distR="0" wp14:anchorId="3ABD0F62" wp14:editId="3ECE5EB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465" w14:textId="44EFD542" w:rsidR="004F525E" w:rsidRDefault="004F525E">
      <w:pPr>
        <w:rPr>
          <w:lang w:val="en-GB"/>
        </w:rPr>
      </w:pPr>
    </w:p>
    <w:p w14:paraId="3FD50EA2" w14:textId="778E351A" w:rsidR="00B62E45" w:rsidRDefault="00B62E45">
      <w:pPr>
        <w:rPr>
          <w:b/>
          <w:bCs/>
          <w:lang w:val="en-GB"/>
        </w:rPr>
      </w:pPr>
      <w:r>
        <w:rPr>
          <w:b/>
          <w:bCs/>
          <w:lang w:val="en-GB"/>
        </w:rPr>
        <w:t>Uniform Crossover with 50% chance – however it fails to help converge fitnesses</w:t>
      </w:r>
      <w:r>
        <w:rPr>
          <w:noProof/>
        </w:rPr>
        <w:drawing>
          <wp:inline distT="0" distB="0" distL="0" distR="0" wp14:anchorId="185864E0" wp14:editId="0308B9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D8B" w14:textId="5A17F427" w:rsidR="007D6F1D" w:rsidRDefault="007D6F1D">
      <w:pPr>
        <w:rPr>
          <w:b/>
          <w:bCs/>
          <w:lang w:val="en-GB"/>
        </w:rPr>
      </w:pPr>
    </w:p>
    <w:p w14:paraId="63FE6105" w14:textId="7D589FBC" w:rsidR="007D6F1D" w:rsidRDefault="007D6F1D">
      <w:pPr>
        <w:rPr>
          <w:b/>
          <w:bCs/>
          <w:lang w:val="en-GB"/>
        </w:rPr>
      </w:pPr>
      <w:r>
        <w:rPr>
          <w:b/>
          <w:bCs/>
          <w:lang w:val="en-GB"/>
        </w:rPr>
        <w:t>Implemented A single-gene crossover, but it didn’t change enough.</w:t>
      </w:r>
    </w:p>
    <w:p w14:paraId="6513B721" w14:textId="21A935D2" w:rsidR="007D6F1D" w:rsidRDefault="007D6F1D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Implemented one-point crossover. Now there isn’t enough selection pressure</w:t>
      </w:r>
      <w:r>
        <w:rPr>
          <w:noProof/>
        </w:rPr>
        <w:drawing>
          <wp:inline distT="0" distB="0" distL="0" distR="0" wp14:anchorId="18AA2C90" wp14:editId="3C4F63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C92" w14:textId="6FF1F196" w:rsidR="00BB2831" w:rsidRDefault="00BB2831">
      <w:pPr>
        <w:rPr>
          <w:b/>
          <w:bCs/>
          <w:lang w:val="en-GB"/>
        </w:rPr>
      </w:pPr>
    </w:p>
    <w:p w14:paraId="2FCDEDC5" w14:textId="76849833" w:rsidR="00BB2831" w:rsidRPr="00744F88" w:rsidRDefault="00BB2831">
      <w:pPr>
        <w:rPr>
          <w:lang w:val="en-GB"/>
        </w:rPr>
      </w:pPr>
      <w:r w:rsidRPr="00744F88">
        <w:rPr>
          <w:lang w:val="en-GB"/>
        </w:rPr>
        <w:t>Increased minimum and maximum gene from -2.5 and 2.5 respectively to -3 and 3. Increased selection size from 8 to 14</w:t>
      </w:r>
    </w:p>
    <w:p w14:paraId="4209EA36" w14:textId="72A465B6" w:rsidR="00BB2831" w:rsidRPr="00744F88" w:rsidRDefault="00BB2831">
      <w:pPr>
        <w:rPr>
          <w:lang w:val="en-GB"/>
        </w:rPr>
      </w:pPr>
    </w:p>
    <w:p w14:paraId="27DEF7D9" w14:textId="57CFDA7B" w:rsidR="00BB2831" w:rsidRPr="00744F88" w:rsidRDefault="00BB2831">
      <w:pPr>
        <w:rPr>
          <w:lang w:val="en-GB"/>
        </w:rPr>
      </w:pPr>
      <w:r w:rsidRPr="00744F88">
        <w:rPr>
          <w:lang w:val="en-GB"/>
        </w:rPr>
        <w:t>They can get good results if the weights start somewhere in the middle, but sometimes can’t ever recover. Need to check mutation to add more genetic information</w:t>
      </w:r>
    </w:p>
    <w:p w14:paraId="5BFD878F" w14:textId="2C29D380" w:rsidR="00CA399D" w:rsidRPr="00744F88" w:rsidRDefault="00CA399D">
      <w:pPr>
        <w:rPr>
          <w:lang w:val="en-GB"/>
        </w:rPr>
      </w:pPr>
    </w:p>
    <w:p w14:paraId="5BA3A24D" w14:textId="4E2FA984" w:rsidR="00CA399D" w:rsidRPr="00744F88" w:rsidRDefault="00310990">
      <w:pPr>
        <w:rPr>
          <w:lang w:val="en-GB"/>
        </w:rPr>
      </w:pPr>
      <w:r w:rsidRPr="00744F88">
        <w:rPr>
          <w:lang w:val="en-GB"/>
        </w:rPr>
        <w:t>Upped mutation to .05 and .</w:t>
      </w:r>
      <w:r w:rsidR="00B775D6" w:rsidRPr="00744F88">
        <w:rPr>
          <w:lang w:val="en-GB"/>
        </w:rPr>
        <w:t>16</w:t>
      </w:r>
      <w:r w:rsidR="008773C6" w:rsidRPr="00744F88">
        <w:rPr>
          <w:lang w:val="en-GB"/>
        </w:rPr>
        <w:t xml:space="preserve"> from .04 and .15</w:t>
      </w:r>
    </w:p>
    <w:p w14:paraId="15870A77" w14:textId="78A94514" w:rsidR="00744F88" w:rsidRPr="00744F88" w:rsidRDefault="00744F88">
      <w:pPr>
        <w:rPr>
          <w:lang w:val="en-GB"/>
        </w:rPr>
      </w:pPr>
    </w:p>
    <w:p w14:paraId="73E7C51E" w14:textId="20F88F79" w:rsidR="00C03FB2" w:rsidRDefault="00744F88">
      <w:pPr>
        <w:rPr>
          <w:lang w:val="en-GB"/>
        </w:rPr>
      </w:pPr>
      <w:r w:rsidRPr="00744F88">
        <w:rPr>
          <w:lang w:val="en-GB"/>
        </w:rPr>
        <w:t xml:space="preserve">Anything more than 1-pt or 2-pt crossover </w:t>
      </w:r>
      <w:r>
        <w:rPr>
          <w:lang w:val="en-GB"/>
        </w:rPr>
        <w:t xml:space="preserve">seems excessive, as it will drastically alter the performance of the </w:t>
      </w:r>
      <w:r w:rsidR="001A07CE">
        <w:rPr>
          <w:lang w:val="en-GB"/>
        </w:rPr>
        <w:t>spaceship.</w:t>
      </w:r>
    </w:p>
    <w:p w14:paraId="7AA4CA27" w14:textId="1EEC3906" w:rsidR="00C03FB2" w:rsidRDefault="00C03FB2">
      <w:pPr>
        <w:rPr>
          <w:lang w:val="en-GB"/>
        </w:rPr>
      </w:pPr>
    </w:p>
    <w:p w14:paraId="67546296" w14:textId="17AC728C" w:rsidR="00C03FB2" w:rsidRDefault="00C03FB2">
      <w:pPr>
        <w:rPr>
          <w:lang w:val="en-GB"/>
        </w:rPr>
      </w:pPr>
      <w:r>
        <w:rPr>
          <w:lang w:val="en-GB"/>
        </w:rPr>
        <w:t xml:space="preserve">There was a bug in my selection causing </w:t>
      </w:r>
      <w:r w:rsidR="00090DD2">
        <w:rPr>
          <w:lang w:val="en-GB"/>
        </w:rPr>
        <w:t>it to return the first value in the array, not the best.</w:t>
      </w:r>
    </w:p>
    <w:p w14:paraId="4DB31F01" w14:textId="6BB94167" w:rsidR="00090DD2" w:rsidRDefault="00090DD2">
      <w:pPr>
        <w:rPr>
          <w:lang w:val="en-GB"/>
        </w:rPr>
      </w:pPr>
    </w:p>
    <w:p w14:paraId="3D0EF6AB" w14:textId="5095BF01" w:rsidR="00090DD2" w:rsidRDefault="00090DD2">
      <w:pPr>
        <w:rPr>
          <w:lang w:val="en-GB"/>
        </w:rPr>
      </w:pPr>
      <w:r>
        <w:rPr>
          <w:lang w:val="en-GB"/>
        </w:rPr>
        <w:t>Increased selection pressure of the selection, and increased mutation chance (decreased rate).</w:t>
      </w:r>
    </w:p>
    <w:p w14:paraId="1BCD5977" w14:textId="2FEDE460" w:rsidR="00990F51" w:rsidRDefault="00990F51">
      <w:pPr>
        <w:rPr>
          <w:lang w:val="en-GB"/>
        </w:rPr>
      </w:pPr>
    </w:p>
    <w:p w14:paraId="545F0EEA" w14:textId="44158C16" w:rsidR="00990F51" w:rsidRDefault="00990F51">
      <w:pPr>
        <w:rPr>
          <w:lang w:val="en-GB"/>
        </w:rPr>
      </w:pPr>
      <w:r>
        <w:rPr>
          <w:lang w:val="en-GB"/>
        </w:rPr>
        <w:t>I changed the hyperbolic tangent function to the ReLU function, since it seemed far more appropriate for the task at hand. If &gt; 0 then fire, otherwise don’t.</w:t>
      </w:r>
    </w:p>
    <w:p w14:paraId="09AC01C3" w14:textId="26CC3A2F" w:rsidR="00323343" w:rsidRDefault="00323343">
      <w:pPr>
        <w:rPr>
          <w:lang w:val="en-GB"/>
        </w:rPr>
      </w:pPr>
    </w:p>
    <w:p w14:paraId="2985A7D7" w14:textId="52215C11" w:rsidR="001B519C" w:rsidRDefault="0094591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8DDAD4" wp14:editId="758969B6">
            <wp:simplePos x="0" y="0"/>
            <wp:positionH relativeFrom="column">
              <wp:posOffset>-30480</wp:posOffset>
            </wp:positionH>
            <wp:positionV relativeFrom="paragraph">
              <wp:posOffset>571500</wp:posOffset>
            </wp:positionV>
            <wp:extent cx="3451860" cy="39776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62" t="5698" r="10385" b="20228"/>
                    <a:stretch/>
                  </pic:blipFill>
                  <pic:spPr bwMode="auto">
                    <a:xfrm>
                      <a:off x="0" y="0"/>
                      <a:ext cx="345186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3343">
        <w:rPr>
          <w:lang w:val="en-GB"/>
        </w:rPr>
        <w:t xml:space="preserve">Found again that my selection pressure was too </w:t>
      </w:r>
      <w:r w:rsidR="001B519C">
        <w:rPr>
          <w:lang w:val="en-GB"/>
        </w:rPr>
        <w:t>high</w:t>
      </w:r>
      <w:r w:rsidR="00323343">
        <w:rPr>
          <w:lang w:val="en-GB"/>
        </w:rPr>
        <w:t>.</w:t>
      </w:r>
      <w:r w:rsidR="001B519C" w:rsidRPr="001B519C">
        <w:rPr>
          <w:noProof/>
        </w:rPr>
        <w:t xml:space="preserve"> </w:t>
      </w:r>
      <w:r w:rsidR="002865C2">
        <w:rPr>
          <w:noProof/>
        </w:rPr>
        <w:t>Keeps dropping all the way down and then stalling. Suggests that selection pressure is leading to premature convergence and a loss of genetic material.</w:t>
      </w:r>
    </w:p>
    <w:p w14:paraId="74A9F88C" w14:textId="33A954FE" w:rsidR="00945916" w:rsidRDefault="00945916">
      <w:pPr>
        <w:rPr>
          <w:lang w:val="en-GB"/>
        </w:rPr>
      </w:pPr>
    </w:p>
    <w:p w14:paraId="1B04D7EB" w14:textId="3787BE6D" w:rsidR="002422C9" w:rsidRDefault="002422C9">
      <w:pPr>
        <w:rPr>
          <w:noProof/>
        </w:rPr>
      </w:pPr>
      <w:r>
        <w:rPr>
          <w:lang w:val="en-GB"/>
        </w:rPr>
        <w:lastRenderedPageBreak/>
        <w:t>In response, this was the graph from changing selection size from 30 to 10:</w:t>
      </w:r>
      <w:r w:rsidRPr="002422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B4529B" wp14:editId="22266F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7F2" w14:textId="16E664A6" w:rsidR="002422C9" w:rsidRDefault="002422C9">
      <w:pPr>
        <w:rPr>
          <w:noProof/>
        </w:rPr>
      </w:pPr>
    </w:p>
    <w:p w14:paraId="1FB002AF" w14:textId="3BA5602C" w:rsidR="002422C9" w:rsidRDefault="002422C9">
      <w:pPr>
        <w:rPr>
          <w:noProof/>
        </w:rPr>
      </w:pPr>
      <w:r>
        <w:rPr>
          <w:noProof/>
        </w:rPr>
        <w:t>Took minimum and maximum weights down for +2.5/-2.5 to +</w:t>
      </w:r>
      <w:r w:rsidR="00400223">
        <w:rPr>
          <w:noProof/>
        </w:rPr>
        <w:t>1</w:t>
      </w:r>
      <w:r>
        <w:rPr>
          <w:noProof/>
        </w:rPr>
        <w:t>/-1 since the ReLU function interacts differently with inputs</w:t>
      </w:r>
      <w:r w:rsidR="00400223">
        <w:rPr>
          <w:noProof/>
        </w:rPr>
        <w:t>. Performs even better with 0.5/-0.5</w:t>
      </w:r>
      <w:r w:rsidR="00593959">
        <w:rPr>
          <w:noProof/>
        </w:rPr>
        <w:t xml:space="preserve"> (average of 0.014).</w:t>
      </w:r>
      <w:r w:rsidR="00B722EE">
        <w:rPr>
          <w:noProof/>
        </w:rPr>
        <w:t xml:space="preserve"> Note that some of the values actually mutated out of this range for that score.</w:t>
      </w:r>
    </w:p>
    <w:p w14:paraId="52674A1B" w14:textId="41E812B7" w:rsidR="0043509F" w:rsidRDefault="0043509F">
      <w:pPr>
        <w:rPr>
          <w:noProof/>
        </w:rPr>
      </w:pPr>
    </w:p>
    <w:p w14:paraId="7F22E0CD" w14:textId="77777777" w:rsidR="0043509F" w:rsidRDefault="0043509F">
      <w:pPr>
        <w:rPr>
          <w:noProof/>
        </w:rPr>
      </w:pPr>
    </w:p>
    <w:p w14:paraId="1D74F7CE" w14:textId="025764C3" w:rsidR="0043509F" w:rsidRDefault="0043509F">
      <w:pPr>
        <w:rPr>
          <w:lang w:val="en-GB"/>
        </w:rPr>
      </w:pPr>
      <w:r>
        <w:rPr>
          <w:lang w:val="en-GB"/>
        </w:rPr>
        <w:t>Low selection pressure (8)</w:t>
      </w:r>
      <w:r>
        <w:rPr>
          <w:noProof/>
        </w:rPr>
        <w:drawing>
          <wp:inline distT="0" distB="0" distL="0" distR="0" wp14:anchorId="0013550A" wp14:editId="3DAD71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892D" w14:textId="6477F9FF" w:rsidR="0043509F" w:rsidRDefault="0043509F">
      <w:pPr>
        <w:rPr>
          <w:noProof/>
        </w:rPr>
      </w:pPr>
      <w:r>
        <w:rPr>
          <w:lang w:val="en-GB"/>
        </w:rPr>
        <w:lastRenderedPageBreak/>
        <w:t>Higher selection pressure (100)</w:t>
      </w:r>
      <w:r w:rsidRPr="004350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BF28E" wp14:editId="4EC486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A0AC" w14:textId="5EE4C03E" w:rsidR="0043509F" w:rsidRDefault="0043509F">
      <w:pPr>
        <w:rPr>
          <w:noProof/>
        </w:rPr>
      </w:pPr>
    </w:p>
    <w:p w14:paraId="08AFFDFE" w14:textId="4DF1A812" w:rsidR="0043509F" w:rsidRDefault="0043509F">
      <w:pPr>
        <w:rPr>
          <w:noProof/>
        </w:rPr>
      </w:pPr>
      <w:r>
        <w:rPr>
          <w:noProof/>
        </w:rPr>
        <w:t>This selection pressure (100) meant that the optimal value had a 1/16</w:t>
      </w:r>
      <w:r w:rsidR="002C1AFB">
        <w:rPr>
          <w:noProof/>
        </w:rPr>
        <w:t xml:space="preserve"> (6.25%)</w:t>
      </w:r>
      <w:r>
        <w:rPr>
          <w:noProof/>
        </w:rPr>
        <w:t xml:space="preserve"> chance of being selected and compared against itself (1/4)*(1/4)</w:t>
      </w:r>
      <w:r w:rsidR="003B77AD">
        <w:rPr>
          <w:noProof/>
        </w:rPr>
        <w:t>, and the second had a 1/256 chance of being selected and compared against itself ((1/4)*(1/4)) * ((1/4)*(1/4)).</w:t>
      </w:r>
    </w:p>
    <w:p w14:paraId="7F6F4E67" w14:textId="6C1FB07D" w:rsidR="002C1AFB" w:rsidRDefault="002C1AFB">
      <w:pPr>
        <w:rPr>
          <w:noProof/>
        </w:rPr>
      </w:pPr>
    </w:p>
    <w:p w14:paraId="16C29AFB" w14:textId="679A0840" w:rsidR="002C1AFB" w:rsidRDefault="002C1AFB">
      <w:pPr>
        <w:rPr>
          <w:noProof/>
        </w:rPr>
      </w:pPr>
      <w:r>
        <w:rPr>
          <w:noProof/>
        </w:rPr>
        <w:t xml:space="preserve">At 120 that becomes 9/100 (9%). </w:t>
      </w:r>
      <w:r w:rsidR="005E43FB">
        <w:rPr>
          <w:noProof/>
        </w:rPr>
        <w:t>At 80 that becomes 4%. At 140 that becomes 12.25%.</w:t>
      </w:r>
    </w:p>
    <w:p w14:paraId="5377F360" w14:textId="58A34F27" w:rsidR="00434ECA" w:rsidRDefault="00434ECA">
      <w:pPr>
        <w:rPr>
          <w:noProof/>
        </w:rPr>
      </w:pPr>
    </w:p>
    <w:p w14:paraId="0C205E1E" w14:textId="5FD84AF6" w:rsidR="00C16F08" w:rsidRDefault="00C16F08">
      <w:pPr>
        <w:rPr>
          <w:noProof/>
        </w:rPr>
      </w:pPr>
      <w:r>
        <w:rPr>
          <w:noProof/>
        </w:rPr>
        <w:t xml:space="preserve">Wrote method in the </w:t>
      </w:r>
      <w:r w:rsidR="00167BB6">
        <w:rPr>
          <w:noProof/>
        </w:rPr>
        <w:t>crossover class which selects a new parent if parent1 and parent2 are identical.</w:t>
      </w:r>
    </w:p>
    <w:p w14:paraId="5134A13E" w14:textId="25647138" w:rsidR="00434ECA" w:rsidRDefault="00434ECA">
      <w:pPr>
        <w:rPr>
          <w:lang w:val="en-GB"/>
        </w:rPr>
      </w:pPr>
      <w:r>
        <w:rPr>
          <w:lang w:val="en-GB"/>
        </w:rPr>
        <w:lastRenderedPageBreak/>
        <w:t>.1/.1 mutation, 100 selection size and .5/-.5 gene.</w:t>
      </w:r>
      <w:r>
        <w:rPr>
          <w:noProof/>
        </w:rPr>
        <w:drawing>
          <wp:inline distT="0" distB="0" distL="0" distR="0" wp14:anchorId="181B33F4" wp14:editId="194756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3D66" w14:textId="6938338A" w:rsidR="002C3579" w:rsidRDefault="002C3579">
      <w:pPr>
        <w:rPr>
          <w:lang w:val="en-GB"/>
        </w:rPr>
      </w:pPr>
    </w:p>
    <w:p w14:paraId="025FB16E" w14:textId="3279224D" w:rsidR="0023173A" w:rsidRPr="00744F88" w:rsidRDefault="00B54702">
      <w:pPr>
        <w:rPr>
          <w:lang w:val="en-GB"/>
        </w:rPr>
      </w:pPr>
      <w:r>
        <w:rPr>
          <w:lang w:val="en-GB"/>
        </w:rPr>
        <w:t>Consistently training under 0.02</w:t>
      </w:r>
      <w:r w:rsidR="00803D2A">
        <w:rPr>
          <w:lang w:val="en-GB"/>
        </w:rPr>
        <w:t xml:space="preserve"> fitness</w:t>
      </w:r>
      <w:r w:rsidR="0023173A">
        <w:rPr>
          <w:lang w:val="en-GB"/>
        </w:rPr>
        <w:t>, even in cases where fitness plateaus previously:</w:t>
      </w:r>
      <w:r w:rsidR="0023173A" w:rsidRPr="0023173A">
        <w:rPr>
          <w:noProof/>
        </w:rPr>
        <w:t xml:space="preserve"> </w:t>
      </w:r>
      <w:r w:rsidR="0023173A">
        <w:rPr>
          <w:noProof/>
        </w:rPr>
        <w:drawing>
          <wp:inline distT="0" distB="0" distL="0" distR="0" wp14:anchorId="6000733C" wp14:editId="783B3A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73A" w:rsidRPr="00744F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B0"/>
    <w:rsid w:val="00090DD2"/>
    <w:rsid w:val="00167BB6"/>
    <w:rsid w:val="001A07CE"/>
    <w:rsid w:val="001B519C"/>
    <w:rsid w:val="001C7D6A"/>
    <w:rsid w:val="0023173A"/>
    <w:rsid w:val="002422C9"/>
    <w:rsid w:val="002865C2"/>
    <w:rsid w:val="002920DF"/>
    <w:rsid w:val="002B0F30"/>
    <w:rsid w:val="002C1AFB"/>
    <w:rsid w:val="002C3579"/>
    <w:rsid w:val="00310990"/>
    <w:rsid w:val="00323343"/>
    <w:rsid w:val="003B77AD"/>
    <w:rsid w:val="00400223"/>
    <w:rsid w:val="00434ECA"/>
    <w:rsid w:val="0043509F"/>
    <w:rsid w:val="004F525E"/>
    <w:rsid w:val="00555384"/>
    <w:rsid w:val="00593959"/>
    <w:rsid w:val="005E43FB"/>
    <w:rsid w:val="00645252"/>
    <w:rsid w:val="006D3D74"/>
    <w:rsid w:val="00705E53"/>
    <w:rsid w:val="00744F88"/>
    <w:rsid w:val="007D6F1D"/>
    <w:rsid w:val="00803D2A"/>
    <w:rsid w:val="0083569A"/>
    <w:rsid w:val="00853F15"/>
    <w:rsid w:val="008773C6"/>
    <w:rsid w:val="00945916"/>
    <w:rsid w:val="009847B8"/>
    <w:rsid w:val="00990F51"/>
    <w:rsid w:val="00A9204E"/>
    <w:rsid w:val="00AA76DB"/>
    <w:rsid w:val="00B54702"/>
    <w:rsid w:val="00B62E45"/>
    <w:rsid w:val="00B722EE"/>
    <w:rsid w:val="00B775D6"/>
    <w:rsid w:val="00BB2831"/>
    <w:rsid w:val="00C03FB2"/>
    <w:rsid w:val="00C16F08"/>
    <w:rsid w:val="00CA399D"/>
    <w:rsid w:val="00E1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56205"/>
  <w15:chartTrackingRefBased/>
  <w15:docId w15:val="{2D376265-5792-4E4F-897B-AE1698DDC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ca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1649</TotalTime>
  <Pages>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Hamilton</dc:creator>
  <cp:keywords/>
  <dc:description/>
  <cp:lastModifiedBy>Calum Hamilton</cp:lastModifiedBy>
  <cp:revision>39</cp:revision>
  <dcterms:created xsi:type="dcterms:W3CDTF">2020-03-28T10:40:00Z</dcterms:created>
  <dcterms:modified xsi:type="dcterms:W3CDTF">2020-03-29T13:14:00Z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